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name"/>
        <w:pBdr>
          <w:top w:val="single" w:sz="12" w:space="0" w:color="DADADA"/>
          <w:left w:val="none" w:sz="0" w:space="0" w:color="auto"/>
          <w:bottom w:val="none" w:sz="0" w:space="6" w:color="auto"/>
          <w:right w:val="none" w:sz="0" w:space="0" w:color="auto"/>
        </w:pBdr>
        <w:spacing w:before="0" w:after="0"/>
        <w:ind w:left="0" w:right="0"/>
        <w:rPr>
          <w:rFonts w:ascii="Arial" w:eastAsia="Arial" w:hAnsi="Arial" w:cs="Arial"/>
          <w:b w:val="0"/>
          <w:bCs w:val="0"/>
          <w:caps/>
          <w:color w:val="34393E"/>
          <w:sz w:val="44"/>
          <w:szCs w:val="44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 w:val="0"/>
          <w:bCs w:val="0"/>
          <w:caps/>
          <w:sz w:val="44"/>
          <w:szCs w:val="44"/>
        </w:rPr>
        <w:t>Sahil</w:t>
      </w:r>
      <w:r>
        <w:rPr>
          <w:rFonts w:ascii="Arial" w:eastAsia="Arial" w:hAnsi="Arial" w:cs="Arial"/>
          <w:bdr w:val="none" w:sz="0" w:space="0" w:color="auto"/>
          <w:vertAlign w:val="baseline"/>
        </w:rPr>
        <w:t xml:space="preserve"> </w:t>
      </w:r>
      <w:r>
        <w:rPr>
          <w:rStyle w:val="spanlName"/>
          <w:rFonts w:ascii="Arial" w:eastAsia="Arial" w:hAnsi="Arial" w:cs="Arial"/>
          <w:b/>
          <w:bCs/>
          <w:caps/>
          <w:sz w:val="44"/>
          <w:szCs w:val="44"/>
        </w:rPr>
        <w:t>Shrestha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single" w:sz="16" w:space="0" w:color="DADADA"/>
          <w:left w:val="none" w:sz="0" w:space="0" w:color="auto"/>
          <w:bottom w:val="none" w:sz="0" w:space="0" w:color="auto"/>
          <w:right w:val="none" w:sz="0" w:space="0" w:color="auto"/>
        </w:pBdr>
        <w:spacing w:before="60" w:after="0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</w:rPr>
        <w:t>Canberra, ACT 2606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| </w:t>
      </w:r>
      <w:r>
        <w:rPr>
          <w:rStyle w:val="span"/>
          <w:rFonts w:ascii="Arial" w:eastAsia="Arial" w:hAnsi="Arial" w:cs="Arial"/>
          <w:sz w:val="20"/>
          <w:szCs w:val="20"/>
        </w:rPr>
        <w:t>(+61) 416 572 434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| </w:t>
      </w:r>
      <w:r>
        <w:rPr>
          <w:rStyle w:val="span"/>
          <w:rFonts w:ascii="Arial" w:eastAsia="Arial" w:hAnsi="Arial" w:cs="Arial"/>
          <w:sz w:val="20"/>
          <w:szCs w:val="20"/>
        </w:rPr>
        <w:t>Sahil.stha2003@gmail.com</w:t>
      </w:r>
      <w:r>
        <w:rPr>
          <w:rFonts w:ascii="Arial" w:eastAsia="Arial" w:hAnsi="Arial" w:cs="Arial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Software Engineering graduate with over three years of experience in customer- facing roles, skilled in Microsoft 365 administration, Windows troubleshooting, and high-volume support. Strong communicator who resolves issues quickly and improves user experience. Eager to apply technical expertise and a passion for customer service in an IT support or technician position.</w:t>
      </w:r>
    </w:p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20"/>
        <w:gridCol w:w="532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3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Effective communication and interpersonal skills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Problem solving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Attention to detail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Team collaboration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Adaptability, can-do attitude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Methodical approach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Safety training</w:t>
            </w:r>
          </w:p>
        </w:tc>
      </w:tr>
    </w:tbl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Technical Skills</w:t>
      </w:r>
    </w:p>
    <w:p>
      <w:pPr>
        <w:pStyle w:val="ulli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Data analysis and visualization (Excel, Power BI)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Python and data modeling libraries, time series modeling (ARIMA, LSTM)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Microsoft 365 administration, Active Directory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Active Directory and user management (on-premises and Azure AD)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Basic networking (TCP/IP, DNS, DHCP)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System setup and configuration (Windows desktops and laptops)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Hardware and peripheral troubleshooting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Windows OS troubleshooting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Technical support and troubleshooting (level 1/2)</w:t>
      </w:r>
    </w:p>
    <w:p>
      <w:pPr>
        <w:pStyle w:val="ulli"/>
        <w:numPr>
          <w:ilvl w:val="0"/>
          <w:numId w:val="3"/>
        </w:numPr>
        <w:spacing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Web development (HTML, CSS, JavaScript – portfolio site)</w:t>
      </w:r>
    </w:p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Education and Academic Project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b/>
          <w:bCs/>
          <w:sz w:val="22"/>
          <w:szCs w:val="22"/>
        </w:rPr>
        <w:t>Bachelor of Software Engineering in Information Technology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b/>
          <w:bCs/>
          <w:sz w:val="22"/>
          <w:szCs w:val="22"/>
        </w:rPr>
        <w:t>05/2025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University of Canberra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Canberra, ACT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p"/>
        <w:spacing w:before="0" w:after="0" w:line="280" w:lineRule="atLeast"/>
        <w:ind w:left="0" w:right="0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Capstone Project – Crypto Price Prediction using LSTM &amp; ARIMA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br/>
      </w:r>
      <w:r>
        <w:rPr>
          <w:rStyle w:val="em"/>
          <w:rFonts w:ascii="Arial" w:eastAsia="Arial" w:hAnsi="Arial" w:cs="Arial"/>
          <w:i/>
          <w:iCs/>
          <w:sz w:val="22"/>
          <w:szCs w:val="22"/>
        </w:rPr>
        <w:t>University of Canberra | 2024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a hybrid ML pipeline for time series forecasting</w:t>
      </w:r>
    </w:p>
    <w:p>
      <w:pPr>
        <w:pStyle w:val="ulli"/>
        <w:numPr>
          <w:ilvl w:val="0"/>
          <w:numId w:val="4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Utilized Python, Google Trends, and VADER for sentiment analysis</w:t>
      </w:r>
    </w:p>
    <w:p>
      <w:pPr>
        <w:pStyle w:val="ulli"/>
        <w:numPr>
          <w:ilvl w:val="0"/>
          <w:numId w:val="4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Deployed project to GitHub with documentation and live demos</w:t>
      </w:r>
    </w:p>
    <w:p>
      <w:pPr>
        <w:pStyle w:val="p"/>
        <w:spacing w:before="0" w:after="0" w:line="280" w:lineRule="atLeast"/>
        <w:ind w:left="0" w:right="0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Portfolio Website (React.js, Tailwind CSS)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br/>
      </w:r>
      <w:r>
        <w:rPr>
          <w:rStyle w:val="em"/>
          <w:rFonts w:ascii="Arial" w:eastAsia="Arial" w:hAnsi="Arial" w:cs="Arial"/>
          <w:i/>
          <w:iCs/>
          <w:sz w:val="22"/>
          <w:szCs w:val="22"/>
        </w:rPr>
        <w:t>Personal | Ongoing</w:t>
      </w:r>
    </w:p>
    <w:p>
      <w:pPr>
        <w:pStyle w:val="ulli"/>
        <w:numPr>
          <w:ilvl w:val="0"/>
          <w:numId w:val="5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Created a responsive, accessible portfolio site to showcase projects</w:t>
      </w:r>
    </w:p>
    <w:p>
      <w:pPr>
        <w:pStyle w:val="ulli"/>
        <w:numPr>
          <w:ilvl w:val="0"/>
          <w:numId w:val="5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Focused on clean UI/UX with attention to usability and mobile compatibility</w:t>
      </w:r>
    </w:p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  <w:sz w:val="22"/>
          <w:szCs w:val="22"/>
        </w:rPr>
        <w:t>Sales Representative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09/2022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Current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  <w:sz w:val="22"/>
          <w:szCs w:val="22"/>
        </w:rPr>
        <w:t>Koala Living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Canberra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ACT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Exceeded monthly sales targets by 20% through expert client consultations and tailored home design recommendations.</w:t>
      </w:r>
    </w:p>
    <w:p>
      <w:pPr>
        <w:pStyle w:val="ulli"/>
        <w:numPr>
          <w:ilvl w:val="0"/>
          <w:numId w:val="6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Cultivated strong customer relationships with proactive follow-ups and personalized service, driving a 30% increase in repeat business.</w:t>
      </w:r>
    </w:p>
    <w:p>
      <w:pPr>
        <w:pStyle w:val="ulli"/>
        <w:numPr>
          <w:ilvl w:val="0"/>
          <w:numId w:val="6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Operated ERP and POS systems to track inventory and process orders accurately, reducing stock discrepancies by 25%.</w:t>
      </w:r>
    </w:p>
    <w:p>
      <w:pPr>
        <w:pStyle w:val="ulli"/>
        <w:numPr>
          <w:ilvl w:val="0"/>
          <w:numId w:val="6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Utilized Excel and inventory management software to analyze sales data and forecast product demand for seamless logistics.</w:t>
      </w:r>
    </w:p>
    <w:p>
      <w:pPr>
        <w:pStyle w:val="ulli"/>
        <w:numPr>
          <w:ilvl w:val="0"/>
          <w:numId w:val="6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Generated over $1.6 million in overall sales through targeted solution selling and exceptional client service.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8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  <w:sz w:val="22"/>
          <w:szCs w:val="22"/>
        </w:rPr>
        <w:t>Team Leader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08/2022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Current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  <w:sz w:val="22"/>
          <w:szCs w:val="22"/>
        </w:rPr>
        <w:t>Canberra Southern Cross Club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Phillip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ACT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Led team in delivering high-quality service to club members and guests.</w:t>
      </w:r>
    </w:p>
    <w:p>
      <w:pPr>
        <w:pStyle w:val="ulli"/>
        <w:numPr>
          <w:ilvl w:val="0"/>
          <w:numId w:val="7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Managed the team to ensure seamless service and efficient operations during shifts.</w:t>
      </w:r>
    </w:p>
    <w:p>
      <w:pPr>
        <w:pStyle w:val="ulli"/>
        <w:numPr>
          <w:ilvl w:val="0"/>
          <w:numId w:val="7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Provided practical ICT support and troubleshooting for POS terminals, printers, and network connectivity; restored service, and escalated issues when required.</w:t>
      </w:r>
    </w:p>
    <w:p>
      <w:pPr>
        <w:pStyle w:val="ulli"/>
        <w:numPr>
          <w:ilvl w:val="0"/>
          <w:numId w:val="7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Operated POS and bar inventory systems to ensure accurate transaction processing and stock levels.</w:t>
      </w:r>
    </w:p>
    <w:p>
      <w:pPr>
        <w:pStyle w:val="ulli"/>
        <w:numPr>
          <w:ilvl w:val="0"/>
          <w:numId w:val="7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Trained new staff in service standards, best practices, and cash-handling procedures.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8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  <w:sz w:val="22"/>
          <w:szCs w:val="22"/>
        </w:rPr>
        <w:t>Customer Service Attendant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08/2022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b/>
          <w:bCs/>
          <w:sz w:val="22"/>
          <w:szCs w:val="22"/>
        </w:rPr>
        <w:t>08/2022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  <w:sz w:val="22"/>
          <w:szCs w:val="22"/>
        </w:rPr>
        <w:t>Tasty Fish market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Woden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/>
          <w:bCs/>
          <w:sz w:val="22"/>
          <w:szCs w:val="22"/>
        </w:rPr>
        <w:t>ACT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Delivered friendly and efficient service to customers, ensuring a positive shopping experience in a fast-paced environment.</w:t>
      </w:r>
    </w:p>
    <w:p>
      <w:pPr>
        <w:pStyle w:val="ulli"/>
        <w:numPr>
          <w:ilvl w:val="0"/>
          <w:numId w:val="8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Handled cash and EFTPOS transactions accurately, using POS systems.</w:t>
      </w:r>
    </w:p>
    <w:p>
      <w:pPr>
        <w:pStyle w:val="ulli"/>
        <w:numPr>
          <w:ilvl w:val="0"/>
          <w:numId w:val="8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Assisted with stock rotation, restocking, and maintaining cleanliness according to food safety standards.</w:t>
      </w:r>
    </w:p>
    <w:p>
      <w:pPr>
        <w:pStyle w:val="ulli"/>
        <w:numPr>
          <w:ilvl w:val="0"/>
          <w:numId w:val="8"/>
        </w:numPr>
        <w:spacing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Communicated effectively with team members to manage busy periods, and customer flow.</w:t>
      </w:r>
    </w:p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Languages</w:t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170"/>
        <w:gridCol w:w="300"/>
        <w:gridCol w:w="517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1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2"/>
                <w:szCs w:val="22"/>
              </w:rPr>
              <w:t>English</w:t>
            </w:r>
            <w:r>
              <w:rPr>
                <w:rStyle w:val="documentsectionlangSecinfotilesecparagraphnotnativeLangParahide-colon-span"/>
                <w:rFonts w:ascii="Arial" w:eastAsia="Arial" w:hAnsi="Arial" w:cs="Arial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3298557" cy="76775"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57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2"/>
                <w:szCs w:val="22"/>
              </w:rPr>
              <w:t>Full Professional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1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2"/>
                <w:szCs w:val="22"/>
              </w:rPr>
              <w:t>Nepali</w:t>
            </w:r>
            <w:r>
              <w:rPr>
                <w:rStyle w:val="documentsectionlangSecinfotilesecparagraphnotnativeLangParahide-colon-span"/>
                <w:rFonts w:ascii="Arial" w:eastAsia="Arial" w:hAnsi="Arial" w:cs="Arial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3298557" cy="76775"/>
                  <wp:docPr id="10000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57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2"/>
                <w:szCs w:val="22"/>
              </w:rPr>
              <w:t>Native/ Bilingual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gridAfter w:val="2"/>
          <w:wAfter w:w="720" w:type="dxa"/>
          <w:tblCellSpacing w:w="0" w:type="dxa"/>
        </w:trPr>
        <w:tc>
          <w:tcPr>
            <w:tcW w:w="51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2"/>
                <w:szCs w:val="22"/>
              </w:rPr>
              <w:t>Hind</w:t>
            </w:r>
            <w:r>
              <w:rPr>
                <w:rStyle w:val="documentsectionlangSecinfotilesecparagraphnotnativeLangParahide-colon-span"/>
                <w:rFonts w:ascii="Arial" w:eastAsia="Arial" w:hAnsi="Arial" w:cs="Arial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3298557" cy="76775"/>
                  <wp:docPr id="10000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57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2"/>
                <w:szCs w:val="22"/>
              </w:rPr>
              <w:t>Professional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single" w:sz="12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34393E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References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References available upon request.</w:t>
      </w:r>
    </w:p>
    <w:p>
      <w:pPr>
        <w:spacing w:line="14" w:lineRule="exact"/>
      </w:pPr>
      <w:r>
        <w:rPr>
          <w:color w:val="FFFFFF"/>
          <w:sz w:val="2"/>
        </w:rPr>
        <w:t>#HRJ#10d3a69c-b995-49a5-820c-b02aaffb907b#</w:t>
      </w:r>
    </w:p>
    <w:sectPr>
      <w:pgSz w:w="12240" w:h="15840"/>
      <w:pgMar w:top="480" w:right="800" w:bottom="48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2" w:space="0" w:color="DADADA"/>
        <w:left w:val="none" w:sz="0" w:space="0" w:color="auto"/>
        <w:bottom w:val="none" w:sz="0" w:space="6" w:color="auto"/>
        <w:right w:val="none" w:sz="0" w:space="0" w:color="auto"/>
      </w:pBdr>
      <w:spacing w:line="560" w:lineRule="atLeast"/>
      <w:jc w:val="center"/>
    </w:pPr>
    <w:rPr>
      <w:b w:val="0"/>
      <w:bCs w:val="0"/>
      <w:caps/>
      <w:color w:val="34393E"/>
      <w:sz w:val="44"/>
      <w:szCs w:val="4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12" w:space="0" w:color="DADADA"/>
        <w:bottom w:val="single" w:sz="16" w:space="4" w:color="DADADA"/>
      </w:pBdr>
      <w:spacing w:line="280" w:lineRule="atLeast"/>
    </w:pPr>
    <w:rPr>
      <w:color w:val="34393E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</w:rPr>
  </w:style>
  <w:style w:type="character" w:customStyle="1" w:styleId="spanprogramline">
    <w:name w:val="span_programline"/>
    <w:basedOn w:val="span"/>
    <w:rPr>
      <w:b/>
      <w:bCs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joblocation">
    <w:name w:val="span_joblocation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tilesecparagraphnotnativeLangParahide-colon-span">
    <w:name w:val="document_section_langSec_infotilesec_paragraph_not(.nativeLangPara)_hide-colon-span"/>
    <w:basedOn w:val="DefaultParagraphFont"/>
    <w:rPr>
      <w:b w:val="0"/>
      <w:bCs w:val="0"/>
    </w:rPr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Sahil Shrestha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10d3a69c-b995-49a5-820c-b02aaffb907b</vt:lpwstr>
  </property>
  <property fmtid="{D5CDD505-2E9C-101B-9397-08002B2CF9AE}" pid="3" name="x1ye=0">
    <vt:lpwstr>TFYAAB+LCAAAAAAABAAUmsW2q0AUBT+IAW5D3N2ZAcHd5evfffOwIN2n965KoCCGJ2ESo1kEJglawGCC4SCI5lGWJ3kIjhwRtND7t36pA4XyyDAy2qWrkPCgCjPED7nagAR1I68jbMbndx2H7Vv8e3e0iN1zyxDpZvj1TVhemYUG4vA1RPIaTMBsvPoDo/VNJ5tRvp6VBqPyUmjgbZGp/eBEuowzL27/RF1t+zZTMyEPxmcJU5cD2x8bdfk12Rz</vt:lpwstr>
  </property>
  <property fmtid="{D5CDD505-2E9C-101B-9397-08002B2CF9AE}" pid="4" name="x1ye=1">
    <vt:lpwstr>dJlIeobf92Utv7F6i0GOCIMOvKV9gQho1RjojvToIjl/AiqZHFMnBJSgOFGkSsK29y7+GsgQENWhXX5mK3VotT3m+qkoGq0RDNuEbdrgym6iE8GZWcKCAAYyNL75d2l8/W4HZ0Thty/YQw+apoC088cdIABgVs5pBRRxEb5Q8SzceYhS4AGwmFMAFAyVjM1mz209kew2b7KgzMJGedpnQpjweCy6/paDTdn/RBynbpFpO9ruIw0qKs/jl2PQ6fS</vt:lpwstr>
  </property>
  <property fmtid="{D5CDD505-2E9C-101B-9397-08002B2CF9AE}" pid="5" name="x1ye=10">
    <vt:lpwstr>/9KTr4rPW7PACmlT50QS6Y/cHw0y7MIeq/mn28jcNDogDbAETVC6XHvhyORYVe/9ZggGbn21/JnRvftJDI4e5maB8UFPCOABREe9+RKqo248qusCXtP74rI7kIi/lZ4UDeX4OE82Yr5NAa4tQaqBsQh5Pya7cfc96InGrMHeuNYn8R1xdUvARmzGO/gV0svf3ZjA1s2r/AVNLSYUTFYGziigX2ICNI1Jy/6HpKmMbxXvQY1D7gqeNVfvxSo8Fi2</vt:lpwstr>
  </property>
  <property fmtid="{D5CDD505-2E9C-101B-9397-08002B2CF9AE}" pid="6" name="x1ye=11">
    <vt:lpwstr>V3DERsc+7Whl2eQlyxbDB4gN0hlIZUkr3GBxO2t38V1K9ClBcS6F+gjESR15h6hvZxpjzimdoKWL3S/vnnor02Zm+gNliWLVMtEfmViWgMlBtkNh3yFJbKI7f7DJTYJlaoSM8hItvk76b18mrPeYPZ915Zlprb+Cfgxd2HMdazRbcIYaJYnbwPC1OU7UdZ7A6zJktiIlr8fCeaLQI7SURFzEzk8CQLYYb7h52soPJeNnjkdf+H1Ixb9Sl61VVGi</vt:lpwstr>
  </property>
  <property fmtid="{D5CDD505-2E9C-101B-9397-08002B2CF9AE}" pid="7" name="x1ye=12">
    <vt:lpwstr>czC3hzWAKi64R9UOeBdRyDhuZfBM2Rp2TIWL639cbFnuED5lhMTZ1rTWGaWmLy9rpGvoej+RniDRNHkOKFnqpI8a3CXosKM/YljzxmmzNZEk8xO8Z/mIGm4D0QNnUgd6zcYh2R9h8HZHjU+yZlX1yAF/gJVBUF9m/5FrFzqtgdPQOMPmaN+bjkrvkjYtj8y/I6wgeptdLdRRXwe751OJ1Ojge55P1B8tYrKz9u7YwICC4XlV6rh1Wk95vPM0k7F</vt:lpwstr>
  </property>
  <property fmtid="{D5CDD505-2E9C-101B-9397-08002B2CF9AE}" pid="8" name="x1ye=13">
    <vt:lpwstr>B0LkMONEY8cGrnvHsb6nEZu5fMWYgg77ZZnsC32YwJZNT+AMw+Bji9Uc7kFEJV18sc2kZrUElns0i3mK7dCLsf+zuNBuUxomiE38bmgP91VvdSCyNlt+16WsKHuv6t/9cxyd13sZCtNtX9u+ohYBGiAnUH5OYiPoEokkenH1YHZa5zak8tg39B1BHMXfLPAudjCiNFRV0KCSSH9LRpVZQ7BuC21gBDyWJDUPCW0q696ttELmULmSSwEJkywYssr</vt:lpwstr>
  </property>
  <property fmtid="{D5CDD505-2E9C-101B-9397-08002B2CF9AE}" pid="9" name="x1ye=14">
    <vt:lpwstr>qpzi0L9RAucrkDhfgGr+VCm8St3Fy4kvul9kzWWwIW3L63MvQiKti8aTaE5rfOtYmzdLJWvDlONfzdjmNXdfyXRkb3RyieiEbFeXCIyucu6teGb5/e2Fb325Zwojulgi7sHIYrQR8VmAoL+fbBYw5STKBsPrpgux9h99qB307Bu75nyjMdyV8gPVHlZmmEC0HU7rc0twh99D01iIpf7+WbWcZ26DBs6GToD4pGuUnQ3A4EffT4ub5ZsXpFLAOXM</vt:lpwstr>
  </property>
  <property fmtid="{D5CDD505-2E9C-101B-9397-08002B2CF9AE}" pid="10" name="x1ye=15">
    <vt:lpwstr>TlUeYxCyXruOgxjKvJcDULa/PWW7qCMq4jmYCzjnzbryRc+0TW9C7uMIaszlxpbDExsUg9TfvrFjToe4oPsULGjNdEcYcPS4B9z+HGcLtDQKPiwg7jGkJGzvNrHci6OYlrkCGxfkY+C213yZ2jAwXLMQzDtl3XG2ZJKBgUU1QHANtR4cJdq0rxAXXZNwizZN1XBjNaTPhchChXbut/YcCVOOpnju00mqu365guaWdGku638eoD2kl2aVSCpRTNM</vt:lpwstr>
  </property>
  <property fmtid="{D5CDD505-2E9C-101B-9397-08002B2CF9AE}" pid="11" name="x1ye=16">
    <vt:lpwstr>Om6lJf/SmBBktdvgwvuaPx/5kT1d7hfmrsB3ixyR0jD+ExeZ3GXZUi1k1HJjQny0HymWn15A+ajkcKSwAZy1wQpxzbyVSxa8K3pFO4fdi6tdh1D8yUotGfsFlR+6kf7UewxSoP/bINZrQIbYTabW1xRR/PPnOf5OrMzoAvI4X3RCMpSknZZJEdbeuMWY4ACOyKd1QUP3SxN/M6sRfv+kOfGvP6vBtQPehaNjfyavQpANp+AeQQD6xoWDs/GyXyY</vt:lpwstr>
  </property>
  <property fmtid="{D5CDD505-2E9C-101B-9397-08002B2CF9AE}" pid="12" name="x1ye=17">
    <vt:lpwstr>4uc4FiUmrMz+R6f0VO8Ciz1EH1DI7EK/FvT3tghu0Huf4UC0TyqdAfoCT0X4m6n/ET5JjEVT3yTdLrMBI4aekksDzG8LwiwacgY7HR5l99G4A+8OR1vnZog8kjvSMl4tFvDBxzzbjp/KjrZOp5+svif9kAxn8w+y/LcoijVfn1D9meZo4Os6a49nRgtiI8VdKktDzLC9aHHRBR5UX5FAnzmdurvlhd4X8fvIaT+8GVfLthtnoZA4O98+YtlXK1E</vt:lpwstr>
  </property>
  <property fmtid="{D5CDD505-2E9C-101B-9397-08002B2CF9AE}" pid="13" name="x1ye=18">
    <vt:lpwstr>cktqx5r31QrepF/dIvOuOYxS5LycO1kg02ORvOOZt+8Ijdg//4kvbA4wTpvkjVPwus+PQalID+lEJhEgX0z6rdagChPBNYBTKR6Z/ngn/nUcOclm7OdQjSL0ONYV4ZPbR22sr3FDLExPa1eBpiyDx+Ez05Tyc5p6gM96ZnouHUV+01ZWphYgU1fBYaXV7W1DbdahUcr3hGt347QRbsntB32h/R/TmBJ3J/i54zweR7Kvj81CNTVdbOf8caHgasv</vt:lpwstr>
  </property>
  <property fmtid="{D5CDD505-2E9C-101B-9397-08002B2CF9AE}" pid="14" name="x1ye=19">
    <vt:lpwstr>CARxNFzf5Nnu6LT/r6VtkT6/pb41UT+M5ktLfQR7qez8Sy/DDJoI11/UBjo8YeVzh0NzbIVxBY5+vUozka9/ONpLq4tmLO72eBaRyfsRlxX+6+qhrb9C9wz4xK1RSATG51aTRBGcoPKEiUrhKfoskb7VuNFFBgyq5Ys2cdEIdBAAxt3K2dY+YE21pdJsIibiDYGRnzM2Y9hthPDZUQcYx9mMhC26m1sbX57IeXejOHu6SkmuKy1/Dcqf5crVzZZ</vt:lpwstr>
  </property>
  <property fmtid="{D5CDD505-2E9C-101B-9397-08002B2CF9AE}" pid="15" name="x1ye=2">
    <vt:lpwstr>DuOKD11cc6wrzJ9LBtXZfIvtqjTUHqbEpjZj111MSlBho0eQfavx8SJiXusHEI8A+hD9SIOBNoFUvFNZO+verkc83wQGX3mLMZbLdesLvbOYd9flkOQ19adtvZDoHrJOgEp1AJ87lDzAP+ffHej4SI84sEMwi4I9B3uTwAfJqMH342vEWnC2k78edTyrG9ejH+LFRzDpG9RocPd+jYKi/noTjgGdsEbAsgLlE37+oS6KtCocqLBRFAL+C7zOC+G</vt:lpwstr>
  </property>
  <property fmtid="{D5CDD505-2E9C-101B-9397-08002B2CF9AE}" pid="16" name="x1ye=20">
    <vt:lpwstr>qMvFITBMTultBQYMOoIch2BWG+3LFMWcbR5Krey3+rR8tCJJrxz8nQdZCiFTcdSM7D5TDbWW6atVeJuqZiJDt4TU+lta5+jcGNcGzQwkM40WLLhjVUJTKD2trP6jyVieSEwKc0B5tNLvo6v4Af04gcDDUhHtwAXFi0/eJJDPyAWUK3Y1Ez74dr+DqDWQxXwv1sqvBORlU5KQeTKlH9UHiegSsbi9insj13DZQI7ShxkeOaT8sSw/Tn5H/eTpZHe</vt:lpwstr>
  </property>
  <property fmtid="{D5CDD505-2E9C-101B-9397-08002B2CF9AE}" pid="17" name="x1ye=21">
    <vt:lpwstr>GQ06lWcLmPHRzuh4GSN8c7aN4XGDPqaOY5U8ED0Ofxt2aEcWGkud/juX8KCvbi88huZpKsHOGNs/tTiMizOFv7hXLErwVvuX041CgHKNjtn0XtJNPlY2ZfyYZWIdXKJ7bckptmLfzAEcDwx0QNSUzUEptYXmLkrkrlMgZILukstqhHtQTDKI10MF7Aa23969pW6jBfLQ9I0M2x1OxjloYAYi+/SEcpiPTxc/7O0UlnZEJC7o5NJHn1AxwNE/pWN</vt:lpwstr>
  </property>
  <property fmtid="{D5CDD505-2E9C-101B-9397-08002B2CF9AE}" pid="18" name="x1ye=22">
    <vt:lpwstr>ccnlOb0y9LLhMzCOKwhrxzbGmd0ioE+xO/SQD/XDFNkijADA6oi57ZW4rpWm1DyxhniaY3K/Qi+H6w4Tf7IgMTbKmPeQGeZo+I5eyo5+f31mMvT4D5V1+o6Kx2p9r7L1h0wERLAq01Osg2TLeNVdw/5PIi1O95KulCkFvC8tV32Piwwb3GCWPVTbUrY6p5qkcv17mp+TXzTPwGDbQeqHu3i56yAC9NwgmNa3caLKj5zcTdxaCHlRvAVhP+CEtg4</vt:lpwstr>
  </property>
  <property fmtid="{D5CDD505-2E9C-101B-9397-08002B2CF9AE}" pid="19" name="x1ye=23">
    <vt:lpwstr>DtwrlpNw/HOyX3yCEeJWjuEzSSIvmRcMueJeKZ/9VtAbhqj3+XrOnYiH86lpoZ78nXTAcmf9fIw04RMM+zQAeTiMHP13L4UPWloK0ZMdmihwxF2OunPswhoHtVe0ACnYM26yTmtGLflI40jRB+qHtm/XpIpaU51wojjnDPfcZRTPHcTnQkdDDgP+KT0ctJ7M3rShga6E/ILKPpu38golBSQgC3MzROzKoWRvdBKnEc2PWmYYLAVO4HXOeSuLbbI</vt:lpwstr>
  </property>
  <property fmtid="{D5CDD505-2E9C-101B-9397-08002B2CF9AE}" pid="20" name="x1ye=24">
    <vt:lpwstr>Qvk7FFZyYKbS/CQ4n9DE5fAmiE6qSSKve5Qz8ToUUDXIN24bZsipFrDeSodWCHqN3dr2RvgXVPmX3KW7ipRr4Oe+ETXY1HhE9cIPeFVXiUaWCShbdFHPcLg3MzBnTZA25izrL0bUWfUsi2EBWUlid1DzQ55ppHkYRfpd8EeUZcqmh1zy4gD9aOSvnSbzT0wxkVTzVMSH8Gyiue3KTo0guFXe7Fctzmc0oYioVqR/B/yuqzMOo0DEhGTAbJK7B1C</vt:lpwstr>
  </property>
  <property fmtid="{D5CDD505-2E9C-101B-9397-08002B2CF9AE}" pid="21" name="x1ye=25">
    <vt:lpwstr>IjUG8sKzeTs0Q6s9FKVu/5Rx2gU5WaCrvJECLecPM73m6ox8rsk+rycgs2JDTEWNIA6Gnn1wdZT8Eqa8crsnEP514ioiJN7WgxO2qQMrU2L6KUy4HhKyvg/Br7ij24aSG6AbeEn+7jXafhgF/SmI/93mPg0YBTCxS/LMGD+U+u/u9XfCXyl0D7syvpQL9ByXflSvdtAQTHtUOE8Xo7itcFtx/UuPvW+EGf3FAlun7J72GJUhkwX0uP6yVTohTNQ</vt:lpwstr>
  </property>
  <property fmtid="{D5CDD505-2E9C-101B-9397-08002B2CF9AE}" pid="22" name="x1ye=26">
    <vt:lpwstr>0frbLuLHnWDGLvyt6Kcl+gW/R8N5lVgWYKhfcygU4v7l+aejRjEbKtylDagekTCvxSc1q0kW66hWE/vLaXvwzrhlVCrpR7OvE8vVgUseJRf5VQ/6W6yS5VgIehuqPo8hcuwAwi5VEUcTgbEVDXtz6QkuegzDEtJ5NdE2dOKjRTCEX8Yv6g+wT4Yjfh5Iar6M/x3he6MIIdN0PEzyFDoytu4IYu/9jggmT0z9MQVh//kORFwoVFFVERKSP8Q0XYG</vt:lpwstr>
  </property>
  <property fmtid="{D5CDD505-2E9C-101B-9397-08002B2CF9AE}" pid="23" name="x1ye=27">
    <vt:lpwstr>JFrCiyfRidrnlsIA7PyimoJETHzNeUnIxXd+GSjz3yf/uEglWQTdRdE9tCt9Fcw4g+VIewsdfLBrRckicT5y22OotsAvLMlGtQdU28EPdKtiO2BrCQqFglzK/2857gzGSxmob4DDQyooDOUeIZr9R452576FEy2HM2L4im7mDIR+UXz+7Spw56nMoCcsIS+NEEgUgs6ZnETYTMxjJgKtXVHR4j4YvzOmPOWv8IYcu4PJedLPaB6YzXOBgJJ1Kyf</vt:lpwstr>
  </property>
  <property fmtid="{D5CDD505-2E9C-101B-9397-08002B2CF9AE}" pid="24" name="x1ye=28">
    <vt:lpwstr>EW5NbHVHTsiYvAquk4BR4KTO9wgnKe1ntwsCSqR8qT/igKNSXI7Ea8VxfVhjssHp0drrOts1WdIRt5UBvATxLUA5cz2B1eUiKpVucTqOEeTd8MdXxtUBN2F/fzTgogOEJUUsXE7Iho+VI8NgTcJpINXarvTg/KLOszfLAvHcYJscK/7W3TPgh7uyWOuO4iJ/pza/bJPd4N/VIoODXcDX+OKLRhrq1mm6QyrBp20obfoKS5XY19q2M0PYZC3LoCo</vt:lpwstr>
  </property>
  <property fmtid="{D5CDD505-2E9C-101B-9397-08002B2CF9AE}" pid="25" name="x1ye=29">
    <vt:lpwstr>jTfHF9mYcPz74BakCdNBN/h5huZE36jie4WhQ82TTinzdH2NGLZ2/6k81zWG33/z91S+rWDH2Dv3uRfkbQ6O4KMUt4IpngdbB172pw6BV6kQ4OsASwqvweJUNTyz16WHU/AF6NXQToZ/XzipbR/xZ6Jc71l24wtqZYC9Xy5+oz3OTN7H28/hj2vclMxtr8rffIajX/IeRnyyx7eVtRqgyK92hGUYOoUEts4Kv1jHcivl3MkvJBHGDEmTz4q2AFL</vt:lpwstr>
  </property>
  <property fmtid="{D5CDD505-2E9C-101B-9397-08002B2CF9AE}" pid="26" name="x1ye=3">
    <vt:lpwstr>kZx8+yY6Dh4V5CPnJTUmLF0u/U3bnVG2qGmM/1G1XY7wCW3nfDhwOnYB2HntwyPJ2bkcxW1wDYtbDU+g62Qkt0iZ0ztxmyEL3fScApv+H4S9wO4uTMojmJMZG3xOXWGnXk3KgOGZpxyz69foBP1NtxM0u2tNvXEqTxgIf0tO4ussRHQUXChS/7UpWc617W9RKqGkfDAPWu6jmPmWvjRBWdoIY1SH3K3Feo0lnkEvWK4mccXYqUKGKptdXC70Tei</vt:lpwstr>
  </property>
  <property fmtid="{D5CDD505-2E9C-101B-9397-08002B2CF9AE}" pid="27" name="x1ye=30">
    <vt:lpwstr>zAxh/xJV/UMafI/sFR0x1VZzIWQKK3A7B+HImc8TZ6nUDqX57VVgGD0von70a7g3+odoHFny4pONP2kxsgjqpocGC0ePL5mx9BF6w6Z5VY05Pr12XowHrhGjKzLk188g9kX5YIfqbaWof4B4XFtV5zmWRlNtk3JE+4BwL6WbcBnPYweG/exMXjp2CiKwpjR+VvRfSVd9XFV/qS9DG6mwlClYUX5QfFjuDWg/ZbL7sEhitwbLL0VzPhFYkKD573o</vt:lpwstr>
  </property>
  <property fmtid="{D5CDD505-2E9C-101B-9397-08002B2CF9AE}" pid="28" name="x1ye=31">
    <vt:lpwstr>rpdTr9Vf09gvqaecTg/xPTNv7UuLa+hinShvzI5BCDMkN7uwsNOVNaRVi4XDVjmWhXjlZP08UhE0BRIIG8rT6yzCg5uPY2b6ACInEkTaRv/YcMGQegZ3vQ9nlfmCcbrkjb+JaqOiut7HLkn5A82Z3GNV+nXwxgfAYMT6SO4qFTP14HvIYaxBKfuPGP159BK5W6ZbP1RgRC8fxN+H8a6h+bh9XnuqIgXG5KwWupyLoJPK4rnkKVWm8dfyv+FwYBr</vt:lpwstr>
  </property>
  <property fmtid="{D5CDD505-2E9C-101B-9397-08002B2CF9AE}" pid="29" name="x1ye=32">
    <vt:lpwstr>21+lcSpu0bi6/0zCr2oe5MCGaNXr+8UJDDgVTwgllIMen8vxk0Tuc43pdQzXRCA5FYrWh+Ng6Sj3x9CPGggivvpNr7Z2MPVhxRkOiyRb+jo+OYEusHaLmmkGC4Dp0gC686ddYfpoolglk8j4s0BNqP1c1DniSzMO6gCFJNCE7K/1kSTjc6UnKuXW+8WnI6iKPo8zBhlXKg0HvKEfXcTVqy3Xbf+3RnTydHHfVWdlnTKtXPtQNwNmbglWFjoAe+9</vt:lpwstr>
  </property>
  <property fmtid="{D5CDD505-2E9C-101B-9397-08002B2CF9AE}" pid="30" name="x1ye=33">
    <vt:lpwstr>4aH/G3AkVOqOgs5Vg1d1tK0aB504cU9lA/CX4Z5Pep5bSWGH2T+F1VrxAzjVZsQ7mYATlXulCowhTPpKhY+hvkC7BW5Ec7zrpdlNC8/x8hvDldJcBIIJ3vcJrOEuu7xkxnZiYCWhmbQX5D4f2dt9vrJLTG340bzDEfsJ8oia5c5nOyzMk+32ePvFNLTVEOOh2/HwjhrUXX+BTBpA8FYk/fXqm55tBJZOevuW8+/fHDba/YVyo7V2qV7xri1tmzY</vt:lpwstr>
  </property>
  <property fmtid="{D5CDD505-2E9C-101B-9397-08002B2CF9AE}" pid="31" name="x1ye=34">
    <vt:lpwstr>cuBOTj8grQIDNqdCIKBGHk5pFI1AM/pNtIV0yxuoptIppJsk5fZ/mxqixSs6Xayokiibd2ZRxQIOyKyMmwuW6YwGdYkjZrXqzPbGPUhtnfF/MRF6bfl9TgEEQ8VO7DfGpj90HY0//BXqtRoqNalwZpf/teYT6MV25dBSafNv3OXwAEqviQmJQO7ZN1c2lihSPkx88tAPhXdkDuyGf3c9XOiDf9Qrepz/T2r1Z/LvYT6TKHteHPL28nE7O/cLhiC</vt:lpwstr>
  </property>
  <property fmtid="{D5CDD505-2E9C-101B-9397-08002B2CF9AE}" pid="32" name="x1ye=35">
    <vt:lpwstr>MItj70AFdljwGbStpGs2SzlOoPr8dmDp4YpTf1404M4YUUQGazYasDByd6HJpQAjE9PYxJE2xSOsl4SYVF6hrT82/wKl2Y9wG2oWZTeZzpWQu3+vzEC8HBJDL5a0aAk6ZlxZ3c8p+XvyZ5+IS4dmhkV/P64u78x+cfbZw7Z7Ar73fDYdZlZW3gPyP6utXRM5YKiSr1Z1e3v5FxaFbaBDO9wH8G/QCnpNiNcrg/PhVBMNbZxPPwX3AAXPacUjPxn</vt:lpwstr>
  </property>
  <property fmtid="{D5CDD505-2E9C-101B-9397-08002B2CF9AE}" pid="33" name="x1ye=36">
    <vt:lpwstr>VThw5xxpgxMDw47HupRU6bQoV0jNeIK5Ii5A8VO2QCfEw1XrEjGLaEiaWvttOwpUnMcK0rSRxOyBLdCPtFplEkrJgByEMbtMRXd8LEiRitO+uByNwXlveHNajjqUFsWIA0RiE0ItRjk8mot1nw1inbxrYfcIuy68Tem/PvHlpzeKEx+azKOSxBC4re+CtgDA6XegYWrMooErRHAkurvi0dSglJ+sbX129plAMvTV7FXJf1HmOC8qR3TgxlycAlS</vt:lpwstr>
  </property>
  <property fmtid="{D5CDD505-2E9C-101B-9397-08002B2CF9AE}" pid="34" name="x1ye=37">
    <vt:lpwstr>d/YVvd5A8PX8uzHcKu1cfcGDS2HvLkpWmgLhntg49wvaAmZZHz4sLXArCzPGDRHf5ad8W+GVM770RH4bEuxEKObEXBpsYZ67WQkGwjNxhcF9/5p6SWbT4vOZqmF9wqq+jpbA35dKJ8s825k61KuDse5lmz0FdoH6aRELIEKki2UWZEPRReEvDaJ2TxCzrO4ClGlsj9aBbsD/B/SZ0/gt87lMeCXnvihVI3evjYpwalb2OnfirDPeqdV5Wg2lOGt</vt:lpwstr>
  </property>
  <property fmtid="{D5CDD505-2E9C-101B-9397-08002B2CF9AE}" pid="35" name="x1ye=38">
    <vt:lpwstr>J3pT99S5qpkSk7pRfv6eQaCLQ9SAGnEZSsmwlUdR3CxcoGvHw013G5S2dCOHcPFYhOc+jt+bOwjx5cFk5aV7nO31AjaL+G5gKuFrX498t9s1WPnvqT7m5JAP3W5HDxFBWRy9jsmdg2L5N9MJRSGmw0khJ2nu/mDe7efwAkVMusttpOtofvlorPJL7a4vLP/NNjoWrWGJjsJEGbI7K0EP97aAOWZujQXKp/hQ/72VoxXRar5zqmoTXF9oF4i44ka</vt:lpwstr>
  </property>
  <property fmtid="{D5CDD505-2E9C-101B-9397-08002B2CF9AE}" pid="36" name="x1ye=39">
    <vt:lpwstr>UtId78R2u5wwMtR4sgFMo6R/oY/QjOJeH6MO80iapYuHPNYSgozbDOv6s9H5n5IfEZegizI5TxI+EOBH6WOWSItZ/w2vJpoIYVxsCuXV6lQ6ANk3aAo1VmHWOIwEaUEFnYwqPBX5CSh/ucECpixuqTrsyBAYH2HgyHZ2aUY4havFROOr3KSrOZNCjFPsD1bWilSsugUEFN0GCP/hDIPpLUGEYX6U0BduvaYqwprooD26vyrnycCVrk/aaF3bKpv</vt:lpwstr>
  </property>
  <property fmtid="{D5CDD505-2E9C-101B-9397-08002B2CF9AE}" pid="37" name="x1ye=4">
    <vt:lpwstr>/+RuisNKzom7B4aFT1jkWK8M9Cs3l/ooMtLWmCVCac3DEPPtfPxGDlOJ0Gq2uadwrhuBi0CER+uHhTmj5ua8wGF5FdFqLVcmfcEDCDm82PtUO658rfUMn1CXQIuf3Ug0kxjMEjClTToRSTdNTMgTJ9jJqJYOnkHjN8txMfSvOKU2NlPXjraCeUvAGW5amor8RgpFmQVlQIAcoVpuTGgLljAzJHhyuCGC9NGzhGXlDJDyVcjACBOrFxYUdQ5nAJk</vt:lpwstr>
  </property>
  <property fmtid="{D5CDD505-2E9C-101B-9397-08002B2CF9AE}" pid="38" name="x1ye=40">
    <vt:lpwstr>1OnhXptkwijQ22+sfibRYueXHvo9Tos2jTdXhfgj4Mf5ZXQEmCBJ+yCVB8Y5Quky05DYglqfG/oF+ybKFmV6VxdJKDsKrdDpzqu5Xs0CtSFCNngG6meR+aN6Xax9LEWuqoTVXLCt/kKtCEi50WHt2oonmFVLK9mgfqHxA8uVTg2O68iIpzMISdXHI4Nknvjs9yEYNS38H4rttN9h697wv7zVmRoF3gcwVj6qF4XfmhdU3K8U9NoxqTADZ6ZNNh0</vt:lpwstr>
  </property>
  <property fmtid="{D5CDD505-2E9C-101B-9397-08002B2CF9AE}" pid="39" name="x1ye=41">
    <vt:lpwstr>UI8gX14U3R8Y1cO/PELzcx1daBKPfsKzemppZ9gGAm0Cg+W7wBWzjr7hzfTqO6v97RjSveKuSzhgHmGMPWo/0nU79KXNrABtuTxtiyTQjEyzJUNyLuAdN3W6jULDgYrHp1k5PMGU9GYK69zebEOwn/sbfJB1duMEanteqN01xpHZO1hJDxLp/Vw9HvfyUP9QmgEvrJ641SEQTbyC7M3NIJOChBNNB/uzn24NyGTyxpGJPWgix4+vWDUAAA0+L26</vt:lpwstr>
  </property>
  <property fmtid="{D5CDD505-2E9C-101B-9397-08002B2CF9AE}" pid="40" name="x1ye=42">
    <vt:lpwstr>C52GTlG8Q02sjlJDjZlV7eqpUf5eOWunLbuozxONMtcINNCg6baFsqKLNHlkTOr1vLOzE3J7Cpv1ChRxhBTvnrn1xLcEcw/mb7NKJ1t6382eXXrg959RAZs6T9NZdFPdzVpH6JygxtPm3bVrqbBbtLuByEo5DFXkETgd6XtfdEeSR/bo+0hECopx9rGS8I4e8iXp8UsWhLyvNHppSvuIcbJ+7e/FUB2ljfWamyu+SUh3yPF0PR8Yfts5m751Zt2</vt:lpwstr>
  </property>
  <property fmtid="{D5CDD505-2E9C-101B-9397-08002B2CF9AE}" pid="41" name="x1ye=43">
    <vt:lpwstr>x+7LbjO5it2JaxTq4elLPDb8+Ry+a+AcPie3W98qq5sOroLkyDyuDMlhvBBCwaYLcWy2zvm1v1zS2D9J5nQ0K0CfbyYWx05vOFxiPJv9wUXg9VZKFgEKuFzbZhsEvZea3/RIq0DkBnsko1C8ScXO8a7FXjXuPSXG7BbiWxgh9XtpSaAJ+mKmJHvJuvnvHe+3z8ge4qBQt3oe/6yeb1yRyKdqLJQpDTNinWx1GGspfLnW3ie/M3u6FffWw8ERnPY</vt:lpwstr>
  </property>
  <property fmtid="{D5CDD505-2E9C-101B-9397-08002B2CF9AE}" pid="42" name="x1ye=44">
    <vt:lpwstr>YPIbfkdWtXPmnIpexzPk6rfTS3PV64SlCi3bMi1NPdYLQrAeRKBSmVTWdIKJIvhjH+zO9yRhfv0ltTgPwAR/tbkHvOSmz+TvRw3/f50j1bkYDz0nBm3NfD679nJey4vTAlY4f93JffEAGcgwtvTORWXQuJokeiPPpDw541afAmWSNsoLCKQ7pejzLRv6A8u0vkdp6MB01n4olDpbrniGfC5sW/JJUw3oEyDP3A0kLIcjzHRmZFJ4w98HO31H4FI</vt:lpwstr>
  </property>
  <property fmtid="{D5CDD505-2E9C-101B-9397-08002B2CF9AE}" pid="43" name="x1ye=45">
    <vt:lpwstr>n77K6B+l+Q/3sleELfq1bTsQATaGesQ1EHbZHt4Z9coaF2gwrIGVZ15Si4JGzkygY1OVtyMKlpbE/XWvVM7lcvtCdtaSXhrBcmwOQsGzcQKZyPJ1Zz+EMlC/Q545NGZRHll7rkekhPRAPrYSJ7hIDwoIONrUPiRs995rfiW0mNeIvMfKsN7p+aowLE2FcqR0uIwKN2JpETPInmm7iI/ST//YI1XUFOnTtx55ziLLjbeOg4ocIXORzcpA6G2J/jJ</vt:lpwstr>
  </property>
  <property fmtid="{D5CDD505-2E9C-101B-9397-08002B2CF9AE}" pid="44" name="x1ye=46">
    <vt:lpwstr>cTefgzfDzWFPkJRPObfjted5I/lOWHAgkrV2QSnYCbuhw359QCHbkrddJLHKUK6EjeN3tjakBDT23B+EsdI5fbw0gemrPIghWM2skQSe5GpQ589RO9K3/Dr/+IRom2Wn0cpdzA7QbtAJikcjJX+f0j9KGFKFGisBO8dnTymw+n3L/1nD8x8ISYSyEy0US2DPGewGkX/wMVa4HC6nr+RsbwZZMpWS/4y7kIqfW6SuPMlMVZwtejRYPWNtbKnVUvu</vt:lpwstr>
  </property>
  <property fmtid="{D5CDD505-2E9C-101B-9397-08002B2CF9AE}" pid="45" name="x1ye=47">
    <vt:lpwstr>wVy9mQIExyKCTF3X33wD0cqdbt/vSvlhMSo7SUnIl4SAY5lBWKFYApbl0Ksz0Zj7UUM4v0XJN5XOlisyFTVHdkTwbgVgNb0ftklqeig7wpHg6b1bqG6dOzPHwlHA0qaN4cZ3UYydeGC8sxHZfL+7wa0hi3Gr26hrHoSLxZLJV8pCtmQG5RljjgWDziTU1HyeZGT85U8WRqEuGoLSi/xQab4OJrxrl5iXTHQ+PmRfMChE4d8cvLrHEHL2cAjEXNp</vt:lpwstr>
  </property>
  <property fmtid="{D5CDD505-2E9C-101B-9397-08002B2CF9AE}" pid="46" name="x1ye=48">
    <vt:lpwstr>O65o+lihzbCkDym0Z6hg882ryRKZCBMK6rksGbo3NdJ0nIVgIfhAdJrUNmFdkvc9l+P+rQZH/nXbVyddkIZ0UYsMpDORzZ/rCbuEOjr7j7FjlcQsjV7xNFBKc3EhKuIQ8tNKSn0KeyvO5MctQ1AQSYK0nU1U+fmn7k7PQAT3t+ezVUDZj3TAHRpKmw2P3/tj6b435mubz6XTVNEGbKuOI5x3oo1ow2A9c9isrz9vUG1g+eUjFZZHDMd1oHWOPaI</vt:lpwstr>
  </property>
  <property fmtid="{D5CDD505-2E9C-101B-9397-08002B2CF9AE}" pid="47" name="x1ye=49">
    <vt:lpwstr>G5p4GR6BYLMa7ZZLhOvxmuHt9zSuBXG3AAz4wwssC7zba9JCOZ35VMAY2bZ13LJK83+mALgdI7JhGzeuaKDrKalMHmUhMLrAPDnBks68RB0dtSQ/mXjq7BPPHjvY5bvqyJPGfCVZtH2aqolzvVEhK3KRU9eUsrVNM7sF/0yCBkodsvcmZ1R66JINlJJ/chQmgfwavcJF13wd5ZAScDvtshlMdILr4iDCqm20i3PpTs7hRKGvn8IxxEubg5BQ2OX</vt:lpwstr>
  </property>
  <property fmtid="{D5CDD505-2E9C-101B-9397-08002B2CF9AE}" pid="48" name="x1ye=5">
    <vt:lpwstr>ERYE5H3mDkyuICGUlh3xIlJcRKICiG97r+6PHmZiORFlx2BxDMOiD4AIZrnvkYG6ISSbDb43tRNaVLphGgv1U+HjbU3cNpFT1nDjfBKuMoQKJ/iqOQLBUDBKqzRnmFP38j606x/vLoP3sKT3Bn55DQuhoiNFGlVmwQhVDo/3o3WVRaKf84vLBdtyFiPz22xv+uWsS55gX4WjY5LIwfRdGOoEIYGb+W3EOhwG4EjF2rLizxXHUoW2gp8jPXNJqLI</vt:lpwstr>
  </property>
  <property fmtid="{D5CDD505-2E9C-101B-9397-08002B2CF9AE}" pid="49" name="x1ye=50">
    <vt:lpwstr>88G7OvuAG1rMa0Zt3ZB6fKMeuixZx9J29GIvR8l8iJ4XabDbm//y9aOaO0IkcphqALSqb3LSLyl4JAmd2BVsUFEPy1CnPuSbhK7KRTbKkvDt3qL61sroS9y7aFHihxuQpv1bX/UT69AvZmSPJFK00bbcEOATjyxHu/ZZN3vneMV6ZFK7KKI27EUBE5gTzJD7/JpcXAuuX23AbGdHd6TigaXEdZ2i+Uyb+TXziupA2yKIZMwV/d+dYjkBhZ8WnIN</vt:lpwstr>
  </property>
  <property fmtid="{D5CDD505-2E9C-101B-9397-08002B2CF9AE}" pid="50" name="x1ye=51">
    <vt:lpwstr>7dn7tusPY0zLDVLm3pr8RyYNZm6NRUvQk1BisHlM0dRXmO+5AwGkQRaOzd4kqufXSN8G/ciI0qrHdWiSA8NnfwAZ3WBrKu8iziajySA9y9av4orPODuUw0mol7rMWNafj9ff4BuS9h7RzM94+I85CeafVdnMKnX22Wt10S+oMKKdjFhgcgzqFAE45JQ8Q51U0ONQv3Un2c0F9scU/gy3HxM1r/cXA3HRv8creGkaaxCxDqXaO0iHpfGPIYqxPU4</vt:lpwstr>
  </property>
  <property fmtid="{D5CDD505-2E9C-101B-9397-08002B2CF9AE}" pid="51" name="x1ye=52">
    <vt:lpwstr>PQdWDPhRrS5Fz99oXC0SteQKMhaNfRWPWt7c2TyhTCKE56HFysebfhqYcGeZD1t6/2Fi0ZpV0XhbipZcjbUT8AMdypv0wqJzpOs/EsgfCq1OpQL+WHgAFkhK8F77Bt0uhcagA4sMUBTgbXYLJiaduTRYrroljO8QxQkhZW15/zbKrH43riVcX6Fwkxh0uh3YDXAuxYNSROhMet/CjWJOfP0AnVJ6f7AFqEjirN+qiaM0ksN4il7KiU6/XsuAraj</vt:lpwstr>
  </property>
  <property fmtid="{D5CDD505-2E9C-101B-9397-08002B2CF9AE}" pid="52" name="x1ye=53">
    <vt:lpwstr>mn9owOi+G854nElF6pMbqUbjrppxSYOaMEbo2s05XaaOmEV6tQxXPfOsyg/J7bQEIIDb4RqWdocr4BMVd7frV9OLSlChWu54m7+5HKnLRvAyoemV5/lV/UWZJJ68WzzaG/5e7+h+Ye/JfZiwhiQJohI4MEIUyBivNYDaUHxv4/9ehAP3N5sqAf2n2SgoylAmCgTMAcwJkKfMfUpZj04yk4hAxq8UGW+j4V6sigxfxKD4ONr9/E4fmxqd9F116wY</vt:lpwstr>
  </property>
  <property fmtid="{D5CDD505-2E9C-101B-9397-08002B2CF9AE}" pid="53" name="x1ye=54">
    <vt:lpwstr>87+hmDaUPDCg0b4F7GA6IAbwFYokXuS9Exji2EMuIFChUAhJVVm8pflQOVT6mbEljbsepsgMtP0HjEyDK630vXHjvnaR+KV2EwMwAz4O6ZVsn84xpLM22anoQJ/m7IWoaaBYbdAmN9u82TKulOAGa/I8hXmsCqyahKdZDq+3atkCUhniOyvEjeC14CW9KR6aSiQS2Ij9kDv2F5MXoUSuQ1iKwx+kuVg559RTD3a6aIx9pXbRYSZ+7+jg8exv9/i</vt:lpwstr>
  </property>
  <property fmtid="{D5CDD505-2E9C-101B-9397-08002B2CF9AE}" pid="54" name="x1ye=55">
    <vt:lpwstr>lPGO1V+TwxIg7hvEYXV18uUX/kzzEXk/gIlV39MXjSBTX5bive549vP1wZZ4Wqzn4TXjYNtosm1aiVCudVOSAD+4iziPSUAEl8UoJ2sgsekuDTocLmfzEkswPxp3X5M8K40sg9enJlhAdWsbqjjxI0wcRpvIY3X9erSSjulocnY4W1llw3G57dOmy0b+aCZmtRrkKIUWmViAheH4OQxSvJINsZnJKrGxaqR6/noP46B/k54gnn27HS13xLfg0Ql</vt:lpwstr>
  </property>
  <property fmtid="{D5CDD505-2E9C-101B-9397-08002B2CF9AE}" pid="55" name="x1ye=56">
    <vt:lpwstr>5i5tg08xOz+vPABrQZr7q85araXhqWGPi/3d4vfMkgCshBQMEt7ApzbFZ6gF6MqC3CZCc0sf6krFNoysggKeD+OEwfTjaRMO/YhsP5dZ4IsQ/C6Jphynshv5mBimIffcTSMsVhpLJnglPFFGFTf6I3+AosZ2lKJwibFhddi/dmnCxhOHUYQSruLPos+A8u90LIOT6L6Y/vQVd0dahB2XVaoRWknlzf8OX2hWDKC7ukE7wbH/IkJyQbd3xBFWaBa</vt:lpwstr>
  </property>
  <property fmtid="{D5CDD505-2E9C-101B-9397-08002B2CF9AE}" pid="56" name="x1ye=57">
    <vt:lpwstr>e8AuK+0YuZOFSxPoPTP1BHCMagfktGrYtph3JG8hMQKkwK75mv7B9clWTQ/EjahgnWhuSGf2SDDbgEmnpfr+WgBnq4pt9O7FIed59Yvcq+GXZodB/dojzjVhERe3A/EGA3u+SU+ahxQQwnE4u/2C41a3/52H157yQvEcaRoFXeL4FgiHqTKaj0xAgFIm+tl7PMNxyX/TOU8JXxUDQd214PrAhiPqYuOUnLaeSBKRVOXNxU4jKlfekOhGb1YUete</vt:lpwstr>
  </property>
  <property fmtid="{D5CDD505-2E9C-101B-9397-08002B2CF9AE}" pid="57" name="x1ye=58">
    <vt:lpwstr>OIX0+CjUfc+LVdOkuYy6PmpjgVhHDFRk3KlJnYA0mE3KeskkH9OHVv/zaLeFgij86ZZb5CaP//Z7orPLrs3l/T/QFiYrMwh9mDQEvqi9KHy+ict6JrtpjhSzBHeVUCWCUZ5LfkD8syyGZpV7NEiCQ164I2AlxXyMEggYBF9kcARk7iTYVsuwQJpe4M3viXCAZ1IN1wK+8N5/GhFWghJO5wyXNW4jOuGGQK+vtY+gbVsulS74F3MbJlT7Xcikmkt</vt:lpwstr>
  </property>
  <property fmtid="{D5CDD505-2E9C-101B-9397-08002B2CF9AE}" pid="58" name="x1ye=59">
    <vt:lpwstr>b1okwwdLrbAsguzOZm25Ihxg4P+RfUVw/ysXViQ2vjMjM24q2SMynDDJxPat1EgWcqT/NRHzk8jPLoR/8sQA5I1BTi9X1dKJgIaruOoEsxSbwp4t9t11S8yCI2RcBidfc8PWD/Bbz2zq8F4TeZ9Z5NmnoBAjqByMkW2fJVQMKu4i1bgh/gA0IfMGyJWQ7amQCVCp+IRdE74o3xCTvm3TzOidNkjcfCKAvqsix7ztrjHDEWQuUVc5Aex0bHMZ7an</vt:lpwstr>
  </property>
  <property fmtid="{D5CDD505-2E9C-101B-9397-08002B2CF9AE}" pid="59" name="x1ye=6">
    <vt:lpwstr>4HUr1YRPW/iY+WwLGS1Rc3fexbJNDlbxsm81FLxJ+govOh/aWR9nOus87gBHMwqcttvB2Vr8qFgvkGQxr7rorhX8N21vMXE9y0QS0WRhe5C2bfbr6BaGNLrp3RlM9GFyV5qzaFmd7pGNCkevKZW7W6SnHzmGv1d69alojEECtnVyBLv9gKtT8GP4ZoyPMN4yi8xXPCz1BtWY4lX5gIMVvPoM2Vo1wj4pP4BhaEjN7izIukaHb/dEISFEH8B+BOY</vt:lpwstr>
  </property>
  <property fmtid="{D5CDD505-2E9C-101B-9397-08002B2CF9AE}" pid="60" name="x1ye=60">
    <vt:lpwstr>yu8x0jogOfNmovsnOnnPLxy93wLW0D9JSyR/7G08TjTNE+ESsGnWG+R7LnktxYmjyLQkSDb2nQwAWr6UZGRd7n/hs701hSccjSckhYQ1+oO9HLnw5wJbYUtkRFgRB261LgKNXJzXbR69R/Cdi07yAnUN3s9ABVWXDY+9I81UCbO1vDPOX2q4v/UM3wfNZqCZvfAxZsixE0Bq8bjhdDY9IfQPwek0iQsIEWspQ/6QU3mvPfrObb3b3/T/w9W74Is</vt:lpwstr>
  </property>
  <property fmtid="{D5CDD505-2E9C-101B-9397-08002B2CF9AE}" pid="61" name="x1ye=61">
    <vt:lpwstr>W2CfEdSauK13KkUHCbUTaNqCnTQCwwdZ271wu27Sr+L0yxpvinVFwARyWGFsbYlQs4tdnwzgNpWSx1duvIqs95diCFvRntHizq7oRJnacmtOaaXiIqayoRTy/Zt1AhReMsB3nWv2YzQESnuMzhtJ7GS81GdbTN9yTyafD2n0SfW3asozLgrE0ViSNcEvipNkrkWjz3PzBOf9yqJEKiB9oyZjNusH9i7rWh5HfbbZ0xLjA2jFDX7V2UIFhPZWmiP</vt:lpwstr>
  </property>
  <property fmtid="{D5CDD505-2E9C-101B-9397-08002B2CF9AE}" pid="62" name="x1ye=62">
    <vt:lpwstr>KS1yfaypZyrrl3xo2pPThb2H6aNySHYetS8P1ra6kDa53FKo2yfOf7m2+Lui+Q2qHdkDEp0wlDHdupzWBdfPXPDgIHgKXCdqLDuFq62Kjo7LHSVypBz2btVrcM0gVenXtDRSAIp9S+oBEgmXaByNf+z8omZUrJR+DzLeKes8Uy9ImrJ/cDTZOcXaD4rNukTKqT1j+dKyHKYX6xrGsTDtLqWrqTn88KajjbkGL6wlP+fXk92BTmB6uw4HDQWeLjB</vt:lpwstr>
  </property>
  <property fmtid="{D5CDD505-2E9C-101B-9397-08002B2CF9AE}" pid="63" name="x1ye=63">
    <vt:lpwstr>Zb28ydmarAQMMutkBWhKVxp86uZknVidvRbhCySH7YjQT/J/K7hnUKFipY2sRrH8rEbr78F5LwtXr7z6oYQRB18d0EkP9MSOtwH5PuBRUgfEJYETqgNmEK5ZGwjUpxft9BTfTR/OikZ3Mb9cX8oKJBuZ3uO6ep44/r+TePowr7YxBzKCHwXjeceEMOPJg9HSYuJULfb4cULS4lMuzwArjKksw/77vz7JQbTm/pd4oqZKy6pVsZif5FuAbOQY3NC</vt:lpwstr>
  </property>
  <property fmtid="{D5CDD505-2E9C-101B-9397-08002B2CF9AE}" pid="64" name="x1ye=64">
    <vt:lpwstr>rVAlfDBaQ6M7A3auzxYlh+TXQfS/2hbzeoIn2KqqnBa2LIgkF/57WnfGnB6D0nk7nPQELEAK27+axOldos826xXSX+yyhdV7c8UV/f+Poa3JTPpEJkRQUlW+yKESrs3RY2TqaQlaikT9AWbCtVgeP6uJRdUcsUxPdgbQjAW7/HW5/ZUvQ1QY9z3BLTIXu3DOlnnP3o71WpWNQ64UiOXDYBIRtcgrMxrhcIyR8/nx2/8VQm4zbKBOd/Sp801g0mA</vt:lpwstr>
  </property>
  <property fmtid="{D5CDD505-2E9C-101B-9397-08002B2CF9AE}" pid="65" name="x1ye=65">
    <vt:lpwstr>gcU1OO4J+JxvclWAj51otZjdJcUgGchtrWEZHnsDdUJJwSCj8BaT8dXuGubVQjKSOPaBswTJWKLwvX3MCipGnU8JHo+EvIW8jdlKMts4LDs6mZG1pcWqGjEq6uMW0jDsvJA3p94zEfIUCKq9cXRhcexEAIL8zSlbnpCMU6uJ0OABEBCiy0R4Q8+I9rDAptGVdqp6DzKnM3Srlcb8FL1LH2J6Plh30YjdFIKFjqcQxKEiHZow3iL+u43IkWG794Z</vt:lpwstr>
  </property>
  <property fmtid="{D5CDD505-2E9C-101B-9397-08002B2CF9AE}" pid="66" name="x1ye=66">
    <vt:lpwstr>m/4K417uPG33nkbY38lqsRbU49O8HFfWD85QL9GW/pFAjQ2ti30QqU+WKFxrY7d/pKG3/RlDqc9eS4WLo+a1DRXUgHFFqP/BYRZaTL0gE4z7OOKMMlcuyrK2O5KWyhsv4oG+rqoRbG8wR/eUl03Q+n6rKTxdslvO7cqCTZ5Bzwf+ym/6vgLJJlBYIouiAGuA3+AHe3hhnauDe2+s/bAVGVV05GBYs0XflXt77RZ5cZXBbf+hQdo8d/qp79CfUnj</vt:lpwstr>
  </property>
  <property fmtid="{D5CDD505-2E9C-101B-9397-08002B2CF9AE}" pid="67" name="x1ye=67">
    <vt:lpwstr>6AhgZUGEMN6aNkDz28YbsvVaCTG8QDTfTTBqRjL4SbJPWdJ+uz0ZY3KjPUTiaCXpVGf5eUEz3/Y5ancwDorbvPhLrc8V4dJj32NL6we8wregshfL4HpC2EZmGJGnDKBt5i9fVkw1FaN2egpu33/0MYxlRL1cQdecVvYJmvhhlWgaF+ekIzgoc+Q9oeYOJYNfgwqa9xHSCq/2+zfL+G0qi0v2PH2kDgpKbW2YhAa/7MSLU4xFRWkFZ5rcThz8vZ9</vt:lpwstr>
  </property>
  <property fmtid="{D5CDD505-2E9C-101B-9397-08002B2CF9AE}" pid="68" name="x1ye=68">
    <vt:lpwstr>MOUcqjIeZa93AvIk0LHkqFtO2m6HXLb6NPegaYxYQ2dBl7OlvDRV3SIBQ56f6cozxKs9rOO3JNb+2Hk0EGi6/Ykix3LIUGXy+qB0+aAD3Eqrtd5U/QgZrF+oUAS6ZX761enQBc6oAUMaqprHoX02vQvmOmZ4PKjvNAWLmkdH9yHQy366ikP9jwDx6wtRmlJQ8levNLB2qlTkQn6spgPmm0x0Y6z1freEbrzUwfjabaGathiMSCqjpD3qVsT9C0P</vt:lpwstr>
  </property>
  <property fmtid="{D5CDD505-2E9C-101B-9397-08002B2CF9AE}" pid="69" name="x1ye=69">
    <vt:lpwstr>nDKT9VNlRKq3Ms1T3GMmjTcQ4wNyoFkJtslSl9QcZZqCfom86dV1++s1mXnCF2kkZSvb22nDLb1BMTX+NtTCCMFOPY2pswlzw7ocjVsQCU8khMxwiFaM7+vBgjvQoDhawrPsoriTGEY1vwBGDgv0HH3LesOWxZOuykeSCGqT3xdQvlhcDprF8CMUrk0ojn5NpImbU3jtyjLngkoFnJkAewxLGb3G7jAzDLrQ5rwYJOoO5e2hDM+fEcWDnSiP2le</vt:lpwstr>
  </property>
  <property fmtid="{D5CDD505-2E9C-101B-9397-08002B2CF9AE}" pid="70" name="x1ye=7">
    <vt:lpwstr>DIsYByRw+xDnjoPTowu77eVN0vRnY1TCXOETSrDrsew1IGsGEiuplDxj8t1hi5b8nilcqOs7YbIkeBvoPqxZBcw/fq+xIOxT6nlceujrMLnCeUKjoWji+RzE5USOYbl/engIJPiw+rxVRftiqqpUGr4U/TUJvNsq48OE34f08H5oAqBpB8lNprm7tOShISNQZ7MeiETZTgrqHU2wfIwU5RKj/mrlNEl6AqVUNgrEZvbuwWtGAgNs0DuDDnVDPJH</vt:lpwstr>
  </property>
  <property fmtid="{D5CDD505-2E9C-101B-9397-08002B2CF9AE}" pid="71" name="x1ye=70">
    <vt:lpwstr>i6JMDiWnoPPwlhlo5kHBBQ/J1ZYBro0Mf3OSoPySN3/WwcBD8ktJFb+XpJLfg0qqqZw5Or79xHyOZ5n0rRph3BSEDPI/HXmVBSSZDY91bfCRxTIVSL8S5FIZU+9EBNhu575enSJ7oma0MH5Bv66yl2LY4PEuyXfalBNauhyEuSJf/tFBkOA3OEQZZxmWDnwwhany1vvp9FSLqaVxY2hIDaMgUpBH0lr+vwdAXI1+4hGxXYa5P94vQ8RNEb7Qse2</vt:lpwstr>
  </property>
  <property fmtid="{D5CDD505-2E9C-101B-9397-08002B2CF9AE}" pid="72" name="x1ye=71">
    <vt:lpwstr>iA1jGAA9L6kLGV5Xm2CKuS/WX2uhXhBO//Bw6uFfPWRlPknVm5W81pcp4/LWsyJcaaL2KSVgSu4vOwtQqFzWwPeCPU3PisZP9W+gcLu3DQCmtajJJ1pz/c3fbWWi1EAppsYW9xpV/DDq04mLQSf8JfFFD8oVpxyVDwcuqpT7la8ni88WPrDGPtqbkUEpDlvUrqqYPS/ufRnRcJtdarSBU8RsEd5UgEFhCVOBb1iCkHpFvMyoBCd0VAXU3fS8Nye</vt:lpwstr>
  </property>
  <property fmtid="{D5CDD505-2E9C-101B-9397-08002B2CF9AE}" pid="73" name="x1ye=72">
    <vt:lpwstr>tKKr25jE0eVCf/LlaiN1M4cz+P7wFdLsA2xR7hpKy2+agwaf67nnulE5bca8EbKJbyQ+BTRyzQgbBedt61Sd7v50dvJu/Vgj896Y8oPWT6MkIyUdyUbi87eG2gXXWnYFfLW6gKKx1fYt7TdVCq0G24XDc+Cs4SlzujwFaIY/Z3rAlAkEZsRjlFYgH0Eo+r/L0729TI2l6JW6LNdy1MQi2KNtS6YdtYSAPpDka/N/f2iw1CDQdyPqHtwb+oPRjYs</vt:lpwstr>
  </property>
  <property fmtid="{D5CDD505-2E9C-101B-9397-08002B2CF9AE}" pid="74" name="x1ye=73">
    <vt:lpwstr>iqgbM5ZyeIJrE3VBV7Va4PwlKQvhHvgV++qbjspIy/NhzLijXyfIvrfBWpkgPxLH2T53R6Y5nkkOY2CC3Wj2l8G8zskjE+MtNj3pbY86iSz02zFTB+vD58t0hVEJuRuInDEBCv9+5eJSqfJoW2Q36PL+bIvT4rjtViX8y46zRk2EcY3Q1I80g/zI/goIUvqcE6rCAB6Y3GXpMwBNMG/GQIVJbdihF17m4HnwEFmn7H0f4VnHYyR1aE5m+7Qj5oX</vt:lpwstr>
  </property>
  <property fmtid="{D5CDD505-2E9C-101B-9397-08002B2CF9AE}" pid="75" name="x1ye=74">
    <vt:lpwstr>Y/C7r9V/Etzn4lISnh73AHaiVA/kgbp3Ar2kbE50YWayryccC4f6tVoWP4x4+7JtE+UI6yIIdLP2gUJpQ/z88xJI97ut1uO+gK8J5zsc9+DCEhyj9kKBrQrdkvunD2poY9orxwDDydbZn1izKWYIChPvXxsYJDg5LM8GnCAmxLl5S6KPcbPM4+oUaVJ0aHavuL8m11F5l0fcMU9Z7BAUqgAte2E+jlxgMTiIRq94kvbJYBKsrIwXhAJ4slCPsxR</vt:lpwstr>
  </property>
  <property fmtid="{D5CDD505-2E9C-101B-9397-08002B2CF9AE}" pid="76" name="x1ye=75">
    <vt:lpwstr>7LQFLZHh0ShkIgmdMbRQ0hdC2tIQvykeWbR5hV8dU5pA2K5Gewfb8vicxeWVN5LPzqyrnjYs8EPimYP3LT5402vUcOy1MpURAZNwNeppX3zJShAOtXbsDlt2blj8RMLA/wWljvyfmcN1OI1rRRzyrBN4XO5E9g9GGO3tiz6yJxPkzfwCw7U8XqEAzdCTPDdCGGhk3gpLYC7lBYNAr5Tzu3Slj0rKla8doYf+Z2vPLtISu3BOJuKH44sX6A+P9HL</vt:lpwstr>
  </property>
  <property fmtid="{D5CDD505-2E9C-101B-9397-08002B2CF9AE}" pid="77" name="x1ye=76">
    <vt:lpwstr>LhFWkhbnSFr2Iu8JHL3B+h/lB5vSmsZUo/oaJxyyUCMlfakQhL4ez7NCbKkF+aupwQ2Ab3VNXvb7hcYkz+JsoLlOnjIxLzEiI7YEniF7c+QWRvg2x+aMvDDoFUzVw5sFRiQBlOz894oAiGgW4rGan20D0eawh3KmJd7rQGwaHz9cQlft7pGxWrIOwOAvpkHefk71Y42LJbJDRasqC2qNBYNddZ0pzGSq9bem45kHVS5wTJjg7UysCdcRn2bmYiZ</vt:lpwstr>
  </property>
  <property fmtid="{D5CDD505-2E9C-101B-9397-08002B2CF9AE}" pid="78" name="x1ye=77">
    <vt:lpwstr>E9n0NCT/5pcc4UAK/YcQqDBGBfY4qne1+mTZ3wJv8OSSDXdu5YZ98HsgyCDezQJT4OHYz2QAMVEZYzx1nssvw5pSz3rUfm2KZHBLB72CQAliU4IVAThUsjpSm93t7b+Mamm9DSGnudXubD/WiQFMmQ3qYpstJGN8VmObvK6JY/KP1NjdLlCQhnRpL+mojC5vwY1rkxhDha9HD66sdwTeMZhA6iMbBG1Azz3G8yKHT4hUWQd3d8xaBRLmQg2YAyA</vt:lpwstr>
  </property>
  <property fmtid="{D5CDD505-2E9C-101B-9397-08002B2CF9AE}" pid="79" name="x1ye=78">
    <vt:lpwstr>UbunfGqaK0WSGw72NYNSL35mZfAn3K5vfUxEqMbk1unj7iDIw0cv+tqOMOD/g45HpaluX+YOB1B1FUEmlzLrioMZ7vLIn0u5Sf+/x63mTvmKslt6tdpPS92Ao/ZQybb8BVvwSSqCQ+7fLt94O/RYHVSBV4EeP+1WcFY8eSbTkye9VQ6I4kFzH08dC98kIG67BhfWqZHtXQSSZCM0lLJVf6NL99np/22AVFTfdRbgdO/X2hntwV0cBvW35m2LA83</vt:lpwstr>
  </property>
  <property fmtid="{D5CDD505-2E9C-101B-9397-08002B2CF9AE}" pid="80" name="x1ye=79">
    <vt:lpwstr>55NnXfzBS8yVfFKHgSjaYQQJY3cafOaBej52nGLN4hvJPSzDV/KDvw80tkakffhT3sR2mgdKjM1hQDfCaMf4SkVC+FX55VkSDaMf8KZepAYSj8l+BFJME7aQ7BIHwI0sf31782uGivITlAm5tif4RrN4f7C/Nk/NtjbT9g83Kw21zJQ1PmpIrdJcFKjoMGByxlFHDXB6yNm0dij4pE5u4J0iQxDvxKt5+pvgrir+v0c6w2VACh/6uiRNW4juD6X</vt:lpwstr>
  </property>
  <property fmtid="{D5CDD505-2E9C-101B-9397-08002B2CF9AE}" pid="81" name="x1ye=8">
    <vt:lpwstr>oj4JrtIwGMH6t+QMNq0GpXB/qZuZkqQVm5j1oP4yAJw19AM4HkvWifVFjhYCK4mHxjOEMQTKPADF41ZQ2xc/WxmF/K175tzRKFBlXDF+6LFQvgHyfFB2WIJqQ5p8v8MWr6qMa8f76HXLrfuvp0z0ygSDqqyTsOHiFTwvM7cdFZGlAtzPPjUmQOuX1w1MQg75nkcY4vZw0AMnpyljYGoJ9Xh+UENBLBfzCZ7HAxrHMJSmadnbUetTDSe0B9lrf3N</vt:lpwstr>
  </property>
  <property fmtid="{D5CDD505-2E9C-101B-9397-08002B2CF9AE}" pid="82" name="x1ye=80">
    <vt:lpwstr>QPO68ZIAsy4trZ+DHwA4EtN+tve0roI19E+PQlDlb6/nj9kofjh65TyaXMtVSDHsKIX4Wq8NFxv5TfstrZRtFuByCeX1FIzkvMzkPjbnlhk/9g0aGYVGP+0COJENr91MKaJquMwFBz1WiZf0vCtONuX7YjgB8K7UcYLt28O/DJ85TajcdoLLc34GqwcDDS+cIdjHnef3KjWSaK3XFMYsONz529gympNPMSsBog0pz+/JYKR72+nnYlnUX5L/BCS</vt:lpwstr>
  </property>
  <property fmtid="{D5CDD505-2E9C-101B-9397-08002B2CF9AE}" pid="83" name="x1ye=81">
    <vt:lpwstr>Gn0FBVBOrP2HoXWeVfsdDWVnTs3kXeFQkx3Qnz6GypmzX2iS42scmZ0X+mF7QKNbP6la2waMpnt2qXlN3QGWwSPmDFDSi4TYRsD6TXWhlj1t+bq98EPbMdEclc5rTo9M89RbKhjMAxw7CyaCjzY+xkFLKNgBeADkGPF3MFyLAy7KpIRljKQVcgvgyPvMteFmmILafbXuNgA6NC88KuQMCizh0n/YhKYcTruVBL/IgBJlOE+JXO/nIF0XbkC0oNN</vt:lpwstr>
  </property>
  <property fmtid="{D5CDD505-2E9C-101B-9397-08002B2CF9AE}" pid="84" name="x1ye=82">
    <vt:lpwstr>MS1ihV3xamo1+zngemYjNnTOojP2nEGIafWhPtxcUbdNEI1/VVwu33Qb8D+RICveQnkVF5HJkKq0ntvVjCjUj1tQJbNOlBVjK2jjaScVy2dgYh4LC6jQ/h3pjncYmEkf86A5Y1LAQz5wkCeznbLCUbCZC2r6SuElHNd6UH1c6OLc9cerjKrOhel75vYa+8Be32FyCU35htSgLclhmDocSKHdL2zAWk1tRpNemrVcdMxr74+X7uJa+Rx4DDArkzX</vt:lpwstr>
  </property>
  <property fmtid="{D5CDD505-2E9C-101B-9397-08002B2CF9AE}" pid="85" name="x1ye=83">
    <vt:lpwstr>+y+V5iMV8oPkINNf/my8jbYyHAglZ3bfw2F0a3jULqeRHsUuasuJfKvStknBGo9x3eQHdWnBQgpfEMcearVHcJlBaF07Vqfb9Gc3YdJ6/V5zKPmh+g30/Q8QV8zZ63QgKKiucKu5t/+gEXEZTn8VtEbjV1rIpVCd1YewWqfUnQ5btBBUUUnkqcRs3ZbJ1WFsFGLPNPeILRqd/FaeCbNEv7MSm+YMizbCrYydf3TWtsIT41y7ztcY5uvpcTdA5H+</vt:lpwstr>
  </property>
  <property fmtid="{D5CDD505-2E9C-101B-9397-08002B2CF9AE}" pid="86" name="x1ye=84">
    <vt:lpwstr>6omO9t9mEa7fixR9v5lUpq3l56dzZQibKXWH2A3pRb8eXjvQjLtuTUhH9C6qjkU/bP/V106HqMlP1i/J0LUT/oi22+jj/GHtcpEJJMi9d6ANjj5j4qvaF8h6DjbJScLz2MRdMRrLo/S+JI0f4vCymhvmTXHH+SGEYbWcsS63oDaxp3PwshAE+BGeQr0AivozJ8P9BZYNHTJcxXrRPuKym2sCqtTN+hevEl8I5ac4pb9cDMDInJGniCgbR79iG2o</vt:lpwstr>
  </property>
  <property fmtid="{D5CDD505-2E9C-101B-9397-08002B2CF9AE}" pid="87" name="x1ye=85">
    <vt:lpwstr>SeKNTPyL3e/u4Q247UHNFL5C/byVnQ2IS7YKTdGKIQn6s2DRr6wxti3faxKnOX5F6XKdjzgo0tkeVT0cBR7B8vNO8vjDES8zcEInn9fpTgWSFvx4c4ncpLzu110fJfAxELVu8OjjjwGcKdVnSuudZNR4rxbTl64p7JHK/yqgekAdqLFbV79TE5qqUPPfc2hz0VcaGLwTyGDHOrRR4gDnQEN+HrjOkPaGFGX85H9d4olTgncJkIq4Lo1/bcgUes2</vt:lpwstr>
  </property>
  <property fmtid="{D5CDD505-2E9C-101B-9397-08002B2CF9AE}" pid="88" name="x1ye=86">
    <vt:lpwstr>sLibR4wsbgf/yJK8tkXwT/zKnS/KTeSvLoRvtAwLmTnFG0xW0nfqZA1g0mEvzYovI0jVWhqBe8FsvR1suQ7Hi2CTA7OMclbN4NvCm1LMACTIgBAvvEaaOV4KzyQ6B8EVCpqfKDcuGuDRATKb/nQA7hSmUiqA1cLI6d6vcm6agfSRdUXtVFUHW1siOQuF1ahiGKQ3j2XrogivHfo+OAZfDLM60LsNxcSjw2mc6VZD21jdRiI381msGTiOXUiYDdc</vt:lpwstr>
  </property>
  <property fmtid="{D5CDD505-2E9C-101B-9397-08002B2CF9AE}" pid="89" name="x1ye=87">
    <vt:lpwstr>2d7uW8Z4SbUdIl4owPlEuQsiBeklziOoBLz3XiaMrnOM5fyvhA0i9JwgPjd0+/0WAwnZtrerHTa0KW4BMtQpWV6hk3tMLq86V4HIC7BVZAzVmD+CAhecAHZt0j2FePRso69FvrxKOjBRmVwIK432xFfivPvPyhcu4BMVgAA</vt:lpwstr>
  </property>
  <property fmtid="{D5CDD505-2E9C-101B-9397-08002B2CF9AE}" pid="90" name="x1ye=9">
    <vt:lpwstr>sDdHFTA6XlB3WUTSOnBhnqhv/eEHfzVObEI+9MeL98g3rUlQk3VpRAz4lEjYg8PD34ncfdyPwr+ndw+/Ntu97owBaAO+adfdpNoHMYJ4ob9Mc70CxxclC4TCvNL0o5u9hcy5JPm2nxfY1O0iH3qcnGH7qpHi6mckF1pIAPSEH5Y34ay8H+PJOxyPaJOpUAdtK5WqsxNiPrlWMcI0f8DpkyTtoeveQGHQYNV0X81EYez5f4KtDGhUlDgs0DQVDSR</vt:lpwstr>
  </property>
</Properties>
</file>